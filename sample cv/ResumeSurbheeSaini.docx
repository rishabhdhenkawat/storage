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300"/>
        <w:gridCol w:w="669"/>
        <w:gridCol w:w="7391"/>
      </w:tblGrid>
      <w:tr w:rsidR="00CC44A1" w:rsidTr="00BC7558">
        <w:trPr>
          <w:hidden/>
        </w:trPr>
        <w:tc>
          <w:tcPr>
            <w:tcW w:w="3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CC44A1" w:rsidRDefault="00BC7558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C44A1" w:rsidRDefault="00BC7558">
            <w:pPr>
              <w:pStyle w:val="divdocumentsectiontitle"/>
              <w:spacing w:after="200" w:line="440" w:lineRule="atLeast"/>
              <w:ind w:left="-40"/>
              <w:rPr>
                <w:rStyle w:val="divdocumentleft-box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documentsectiontitleCharacter"/>
                <w:rFonts w:ascii="Century Gothic" w:eastAsia="Century Gothic" w:hAnsi="Century Gothic" w:cs="Century Gothic"/>
                <w:b/>
                <w:bCs/>
                <w:spacing w:val="4"/>
              </w:rPr>
              <w:t xml:space="preserve">• 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</w:rPr>
              <w:t>Contact</w:t>
            </w:r>
          </w:p>
          <w:p w:rsidR="00CC44A1" w:rsidRDefault="00BC7558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ocumenticonInner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2800"/>
            </w:tblGrid>
            <w:tr w:rsidR="00CC44A1">
              <w:tc>
                <w:tcPr>
                  <w:tcW w:w="5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ocumenticonInnerTableiconSvgiconDiv"/>
                    <w:spacing w:line="360" w:lineRule="atLeast"/>
                    <w:rPr>
                      <w:rStyle w:val="documenticonInnerTableiconSvg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ocumenticonInnerTableiconSvg"/>
                      <w:rFonts w:ascii="Century Gothic" w:eastAsia="Century Gothic" w:hAnsi="Century Gothic" w:cs="Century Gothic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237656" cy="237305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583573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656" cy="237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asposeztyaddresstable"/>
                    <w:spacing w:line="360" w:lineRule="atLeast"/>
                    <w:rPr>
                      <w:rStyle w:val="documenticonInnerTableicoTx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New Delhi,</w:t>
                  </w:r>
                  <w:r>
                    <w:rPr>
                      <w:rStyle w:val="documenticonInnerTableicoTx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DL, 110001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ocumenticonInner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2800"/>
            </w:tblGrid>
            <w:tr w:rsidR="00CC44A1">
              <w:tc>
                <w:tcPr>
                  <w:tcW w:w="5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ocumenticonInnerTableiconSvgiconDiv"/>
                    <w:spacing w:line="360" w:lineRule="atLeast"/>
                    <w:rPr>
                      <w:rStyle w:val="documenticonInnerTableiconSvg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ocumenticonInnerTableiconSvg"/>
                      <w:rFonts w:ascii="Century Gothic" w:eastAsia="Century Gothic" w:hAnsi="Century Gothic" w:cs="Century Gothic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237656" cy="237305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269967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656" cy="237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asposeztyaddresstable"/>
                    <w:spacing w:line="360" w:lineRule="atLeast"/>
                    <w:rPr>
                      <w:rStyle w:val="documenticonInnerTableicoTx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918377980469</w:t>
                  </w:r>
                  <w:r>
                    <w:rPr>
                      <w:rStyle w:val="documenticonInnerTableicoTx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ocumenticonInner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2800"/>
            </w:tblGrid>
            <w:tr w:rsidR="00CC44A1">
              <w:tc>
                <w:tcPr>
                  <w:tcW w:w="5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ocumenticonInnerTableiconSvgiconDiv"/>
                    <w:spacing w:line="360" w:lineRule="atLeast"/>
                    <w:rPr>
                      <w:rStyle w:val="documenticonInnerTableiconSvg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ocumenticonInnerTableiconSvg"/>
                      <w:rFonts w:ascii="Century Gothic" w:eastAsia="Century Gothic" w:hAnsi="Century Gothic" w:cs="Century Gothic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237656" cy="237305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3635191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656" cy="237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asposeztyaddresstable"/>
                    <w:spacing w:line="360" w:lineRule="atLeast"/>
                    <w:rPr>
                      <w:rStyle w:val="documenticonInnerTableicoTx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surbheesaini.saini@yahoo.com</w:t>
                  </w:r>
                </w:p>
              </w:tc>
            </w:tr>
          </w:tbl>
          <w:p w:rsidR="00BC7558" w:rsidRDefault="00BC7558" w:rsidP="00BC755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 xml:space="preserve">          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Sex: Female</w:t>
            </w:r>
          </w:p>
          <w:p w:rsidR="00BC7558" w:rsidRDefault="00BC7558" w:rsidP="00BC755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:rsidR="00BC7558" w:rsidRDefault="00BC7558" w:rsidP="00BC755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:rsidR="00BC7558" w:rsidRDefault="00BC7558" w:rsidP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 Am Creative, Energetic and Proven ability to lead sales team to achieve multiple task and Goal. Have a great knowledge of customer behaviour and experienced "fearless caller. Expert presenter, negotiator and closer.</w:t>
            </w:r>
          </w:p>
          <w:p w:rsidR="00BC7558" w:rsidRDefault="00BC7558" w:rsidP="00BC755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:rsidR="00CC44A1" w:rsidRDefault="00CC44A1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  <w:p w:rsidR="00CC44A1" w:rsidRDefault="00BC7558">
            <w:pPr>
              <w:pStyle w:val="divdocumentsectiontitle"/>
              <w:spacing w:after="200" w:line="440" w:lineRule="atLeast"/>
              <w:ind w:left="-40"/>
              <w:rPr>
                <w:rStyle w:val="divdocumentleft-box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documentsectiontitleCharacter"/>
                <w:rFonts w:ascii="Century Gothic" w:eastAsia="Century Gothic" w:hAnsi="Century Gothic" w:cs="Century Gothic"/>
                <w:b/>
                <w:bCs/>
                <w:spacing w:val="4"/>
              </w:rPr>
              <w:t xml:space="preserve">• 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</w:rPr>
              <w:t>Skills</w:t>
            </w:r>
          </w:p>
          <w:p w:rsidR="00CC44A1" w:rsidRDefault="00BC7558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p w:rsidR="00CC44A1" w:rsidRDefault="00BC7558">
            <w:pPr>
              <w:pStyle w:val="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Financial management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Team player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Business operations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BASIC Computer knowledge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Client handling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Documentation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HR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Leadership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Negotiator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Presenter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Product development</w:t>
            </w:r>
          </w:p>
          <w:p w:rsidR="00CC44A1" w:rsidRDefault="00BC7558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lastRenderedPageBreak/>
              <w:t>Sales</w:t>
            </w:r>
          </w:p>
          <w:p w:rsidR="00CC44A1" w:rsidRDefault="00CC44A1">
            <w:pPr>
              <w:pStyle w:val="div"/>
              <w:spacing w:before="200"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669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CC44A1" w:rsidRDefault="00CC44A1">
            <w:pPr>
              <w:pStyle w:val="divdocumentmiddlecellParagraph"/>
              <w:spacing w:line="360" w:lineRule="atLeast"/>
              <w:rPr>
                <w:rStyle w:val="divdocumentmiddlecell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</w:tc>
        <w:tc>
          <w:tcPr>
            <w:tcW w:w="7391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nam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2200"/>
              <w:gridCol w:w="5260"/>
            </w:tblGrid>
            <w:tr w:rsidR="00CC44A1">
              <w:tc>
                <w:tcPr>
                  <w:tcW w:w="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ablecell"/>
                      <w:rFonts w:ascii="Century Gothic" w:eastAsia="Century Gothic" w:hAnsi="Century Gothic" w:cs="Century Gothic"/>
                      <w:b/>
                      <w:bCs/>
                      <w:color w:val="002E58"/>
                      <w:spacing w:val="4"/>
                      <w:sz w:val="72"/>
                      <w:szCs w:val="72"/>
                    </w:rPr>
                    <w:t> </w:t>
                  </w:r>
                </w:p>
              </w:tc>
              <w:tc>
                <w:tcPr>
                  <w:tcW w:w="22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rPr>
                      <w:rStyle w:val="divdocumenttablecell"/>
                      <w:rFonts w:ascii="Century Gothic" w:eastAsia="Century Gothic" w:hAnsi="Century Gothic" w:cs="Century Gothic"/>
                      <w:b/>
                      <w:bCs/>
                      <w:color w:val="002E58"/>
                      <w:spacing w:val="4"/>
                      <w:sz w:val="72"/>
                      <w:szCs w:val="72"/>
                    </w:rPr>
                  </w:pPr>
                  <w:r>
                    <w:rPr>
                      <w:rStyle w:val="divdocumentmonogram"/>
                      <w:rFonts w:ascii="Century Gothic" w:eastAsia="Century Gothic" w:hAnsi="Century Gothic" w:cs="Century Gothic"/>
                      <w:b/>
                      <w:bCs/>
                      <w:noProof/>
                      <w:color w:val="002E58"/>
                      <w:spacing w:val="4"/>
                      <w:sz w:val="72"/>
                      <w:szCs w:val="72"/>
                    </w:rPr>
                    <w:drawing>
                      <wp:inline distT="0" distB="0" distL="0" distR="0">
                        <wp:extent cx="1140750" cy="1167539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948714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0750" cy="11675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6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rPr>
                      <w:rStyle w:val="divdocumentmonogram"/>
                      <w:rFonts w:ascii="Century Gothic" w:eastAsia="Century Gothic" w:hAnsi="Century Gothic" w:cs="Century Gothic"/>
                      <w:b/>
                      <w:bCs/>
                      <w:color w:val="002E58"/>
                      <w:spacing w:val="4"/>
                      <w:sz w:val="72"/>
                      <w:szCs w:val="7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002E58"/>
                      <w:spacing w:val="4"/>
                      <w:sz w:val="72"/>
                      <w:szCs w:val="72"/>
                    </w:rPr>
                    <w:t>Surbhee</w:t>
                  </w:r>
                  <w:r>
                    <w:rPr>
                      <w:rStyle w:val="divdocumentflname"/>
                      <w:rFonts w:ascii="Century Gothic" w:eastAsia="Century Gothic" w:hAnsi="Century Gothic" w:cs="Century Gothic"/>
                      <w:color w:val="002E58"/>
                      <w:spacing w:val="4"/>
                      <w:sz w:val="72"/>
                      <w:szCs w:val="72"/>
                    </w:rPr>
                    <w:t xml:space="preserve"> </w:t>
                  </w: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002E58"/>
                      <w:spacing w:val="4"/>
                      <w:sz w:val="72"/>
                      <w:szCs w:val="72"/>
                    </w:rPr>
                    <w:t>Saini</w:t>
                  </w:r>
                  <w:r>
                    <w:rPr>
                      <w:rStyle w:val="divdocumentflname"/>
                      <w:rFonts w:ascii="Century Gothic" w:eastAsia="Century Gothic" w:hAnsi="Century Gothic" w:cs="Century Gothic"/>
                      <w:color w:val="002E58"/>
                      <w:spacing w:val="4"/>
                      <w:sz w:val="72"/>
                      <w:szCs w:val="72"/>
                    </w:rPr>
                    <w:t xml:space="preserve"> </w:t>
                  </w:r>
                </w:p>
              </w:tc>
            </w:tr>
          </w:tbl>
          <w:p w:rsidR="00CC44A1" w:rsidRDefault="00BC7558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  <w:t> </w:t>
            </w:r>
          </w:p>
          <w:p w:rsidR="00CC44A1" w:rsidRDefault="00BC7558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  <w:t> </w:t>
            </w:r>
          </w:p>
          <w:p w:rsidR="00CC44A1" w:rsidRDefault="00BC7558">
            <w:pPr>
              <w:pStyle w:val="divdocumentsectiontitle"/>
              <w:spacing w:after="200" w:line="440" w:lineRule="atLeast"/>
              <w:ind w:left="-4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</w:pPr>
            <w:r>
              <w:rPr>
                <w:rStyle w:val="divdocumentsectiontitleCharacter"/>
                <w:rFonts w:ascii="Century Gothic" w:eastAsia="Century Gothic" w:hAnsi="Century Gothic" w:cs="Century Gothic"/>
                <w:b/>
                <w:bCs/>
                <w:spacing w:val="4"/>
              </w:rPr>
              <w:t xml:space="preserve">• </w:t>
            </w: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  <w:t>Work History</w:t>
            </w:r>
          </w:p>
          <w:p w:rsidR="00CC44A1" w:rsidRDefault="00BC7558">
            <w:pPr>
              <w:pStyle w:val="headinggap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 </w:t>
            </w:r>
          </w:p>
          <w:tbl>
            <w:tblPr>
              <w:tblStyle w:val="divdocumentrigh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2017-11</w:t>
                  </w:r>
                  <w:r w:rsidR="00D37F0E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-Till now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Marketing Manager/ Centre Manager</w:t>
                  </w:r>
                </w:p>
                <w:p w:rsidR="00CC44A1" w:rsidRDefault="00BC7558">
                  <w:pPr>
                    <w:pStyle w:val="divdocumentpaddedline"/>
                    <w:spacing w:before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Viva FIT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VIVA FIT, DELHI.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Capitalized on industry and marketplace trends to strategize solutions and enhance business operations.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Consulted with product development teams to enhance products based on customer data.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ivdocumentrigh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2017-10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Customer Relationship Manager</w:t>
                  </w:r>
                </w:p>
                <w:p w:rsidR="00CC44A1" w:rsidRDefault="00BC7558">
                  <w:pPr>
                    <w:pStyle w:val="divdocumentpaddedline"/>
                    <w:spacing w:before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Good Health Pvt. Ltd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Handle all the orders inventory, stock reports, Clint handling.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ivdocumentrigh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2016-05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Store Manager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House of Hairlooms.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Handle all the activities of store and staff, inventory, stock reports, Client handling, cash deals etc.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ivdocumentrigh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2016-03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Store Manager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Handle all the activities of store and staff, inventory, stock reports, Clint handling, cash deals etc.).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HR Trainee at 92.7 Big FM.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ivdocumentrigh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2010-01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2013-01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before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ACNielsen Org Marg India Pvt. Ltd *ACNielsen Org Marg India Pvt. *Ltd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Market research fieldwork within time lines.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Coordination with team for fieldwork.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Completion of FW.</w:t>
                  </w:r>
                </w:p>
                <w:p w:rsidR="00CC44A1" w:rsidRDefault="00BC7558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Within time lines with quality.</w:t>
                  </w:r>
                </w:p>
              </w:tc>
            </w:tr>
          </w:tbl>
          <w:p w:rsidR="00CC44A1" w:rsidRDefault="00BC7558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  <w:t> </w:t>
            </w:r>
          </w:p>
          <w:p w:rsidR="00CC44A1" w:rsidRDefault="00BC7558">
            <w:pPr>
              <w:pStyle w:val="divdocumentsectiontitle"/>
              <w:spacing w:after="200" w:line="440" w:lineRule="atLeast"/>
              <w:ind w:left="-4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</w:pPr>
            <w:r>
              <w:rPr>
                <w:rStyle w:val="divdocumentsectiontitleCharacter"/>
                <w:rFonts w:ascii="Century Gothic" w:eastAsia="Century Gothic" w:hAnsi="Century Gothic" w:cs="Century Gothic"/>
                <w:b/>
                <w:bCs/>
                <w:spacing w:val="4"/>
              </w:rPr>
              <w:lastRenderedPageBreak/>
              <w:t xml:space="preserve">• </w:t>
            </w: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  <w:t>Education</w:t>
            </w:r>
          </w:p>
          <w:p w:rsidR="00CC44A1" w:rsidRDefault="00BC7558">
            <w:pPr>
              <w:pStyle w:val="headinggap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 </w:t>
            </w:r>
          </w:p>
          <w:tbl>
            <w:tblPr>
              <w:tblStyle w:val="divdocumentrigh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2013-07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2015-08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txtBoldParagraph"/>
                    <w:spacing w:after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M.COM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IGNOU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C44A1" w:rsidRDefault="00CC44A1">
            <w:pPr>
              <w:rPr>
                <w:vanish/>
              </w:rPr>
            </w:pPr>
          </w:p>
          <w:tbl>
            <w:tblPr>
              <w:tblStyle w:val="divdocumentrigh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2013-01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2001-01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txtBoldParagraph"/>
                    <w:spacing w:after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B.COM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Delhi University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C44A1" w:rsidRDefault="00BC7558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14"/>
                <w:szCs w:val="14"/>
              </w:rPr>
              <w:t> </w:t>
            </w:r>
          </w:p>
          <w:p w:rsidR="00CC44A1" w:rsidRDefault="00BC7558">
            <w:pPr>
              <w:pStyle w:val="divdocumentsectiontitle"/>
              <w:spacing w:after="200" w:line="440" w:lineRule="atLeast"/>
              <w:ind w:left="-4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</w:pPr>
            <w:r>
              <w:rPr>
                <w:rStyle w:val="divdocumentsectiontitleCharacter"/>
                <w:rFonts w:ascii="Century Gothic" w:eastAsia="Century Gothic" w:hAnsi="Century Gothic" w:cs="Century Gothic"/>
                <w:b/>
                <w:bCs/>
                <w:spacing w:val="4"/>
              </w:rPr>
              <w:t xml:space="preserve">• </w:t>
            </w: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</w:rPr>
              <w:t>Certifications</w:t>
            </w:r>
          </w:p>
          <w:p w:rsidR="00CC44A1" w:rsidRDefault="00BC7558">
            <w:pPr>
              <w:pStyle w:val="headinggap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 </w:t>
            </w:r>
          </w:p>
          <w:tbl>
            <w:tblPr>
              <w:tblStyle w:val="divdocumentrigh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1300"/>
              <w:gridCol w:w="520"/>
              <w:gridCol w:w="5620"/>
            </w:tblGrid>
            <w:tr w:rsidR="00CC44A1">
              <w:tc>
                <w:tcPr>
                  <w:tcW w:w="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CC44A1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:rsidR="00CC44A1" w:rsidRDefault="00BC7558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6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CC44A1" w:rsidRDefault="00BC7558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Digital marketing</w:t>
                  </w:r>
                </w:p>
              </w:tc>
            </w:tr>
          </w:tbl>
          <w:p w:rsidR="00CC44A1" w:rsidRDefault="00CC44A1">
            <w:pPr>
              <w:rPr>
                <w:rStyle w:val="divdocument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</w:tc>
      </w:tr>
    </w:tbl>
    <w:p w:rsidR="00CC44A1" w:rsidRDefault="00BC7558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CC44A1">
      <w:pgSz w:w="12240" w:h="15840"/>
      <w:pgMar w:top="440" w:right="440" w:bottom="44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05EB011-D72F-435E-B799-B3668BEDCF3F}"/>
    <w:embedBold r:id="rId2" w:fontKey="{C8B505D1-9B5E-4E75-8313-D5053FC4DB6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B61197E9-2BD1-4029-89AA-9C0454E51DF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52E5B03D-B4FF-4AAC-BADC-12A79515AE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4BE63B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8D494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E69F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CAB5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665E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448D6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38A5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4050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CC83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CF441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40AE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EC2E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22AED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0DCB4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6A6F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60BB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2C3F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48CF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4EEEA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1C2F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3A9F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FABA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DE06B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72063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5E94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28F3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6680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1E2D9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B4C8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DE2F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61279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30AE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EE36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2E76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A22D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408F0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69A1F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5490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14ED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7745A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4A1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C14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5B668C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547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A5A34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4A1"/>
    <w:rsid w:val="00724242"/>
    <w:rsid w:val="00BC7558"/>
    <w:rsid w:val="00CC44A1"/>
    <w:rsid w:val="00D3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E14609-8014-4163-B34E-01641897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002E58"/>
      <w:sz w:val="32"/>
      <w:szCs w:val="32"/>
    </w:rPr>
  </w:style>
  <w:style w:type="character" w:customStyle="1" w:styleId="divdocumentsectiontitleCharacter">
    <w:name w:val="div_document_sectiontitle Character"/>
    <w:basedOn w:val="DefaultParagraphFont"/>
    <w:rPr>
      <w:color w:val="002E58"/>
      <w:sz w:val="32"/>
      <w:szCs w:val="32"/>
    </w:rPr>
  </w:style>
  <w:style w:type="paragraph" w:customStyle="1" w:styleId="headinggapdiv">
    <w:name w:val="headinggapdiv"/>
    <w:basedOn w:val="Normal"/>
    <w:rPr>
      <w:vanish/>
    </w:rPr>
  </w:style>
  <w:style w:type="paragraph" w:customStyle="1" w:styleId="divdocumentdivfirstparagraph">
    <w:name w:val="div_document_div_firstparagraph"/>
    <w:basedOn w:val="Normal"/>
  </w:style>
  <w:style w:type="paragraph" w:customStyle="1" w:styleId="div">
    <w:name w:val="div"/>
    <w:basedOn w:val="Normal"/>
  </w:style>
  <w:style w:type="character" w:customStyle="1" w:styleId="documenticonInnerTableiconSvg">
    <w:name w:val="document_iconInnerTable_iconSvg"/>
    <w:basedOn w:val="DefaultParagraphFont"/>
  </w:style>
  <w:style w:type="paragraph" w:customStyle="1" w:styleId="documenticonInnerTableiconSvgiconDiv">
    <w:name w:val="document_iconInnerTable_iconSvg_iconDiv"/>
    <w:basedOn w:val="Normal"/>
    <w:pPr>
      <w:pBdr>
        <w:top w:val="none" w:sz="0" w:space="3" w:color="auto"/>
      </w:pBdr>
    </w:pPr>
  </w:style>
  <w:style w:type="character" w:customStyle="1" w:styleId="documenticonInnerTableicoTxt">
    <w:name w:val="document_iconInnerTable_icoTxt"/>
    <w:basedOn w:val="DefaultParagraphFont"/>
  </w:style>
  <w:style w:type="paragraph" w:customStyle="1" w:styleId="asposeztyaddresstable">
    <w:name w:val="aspose_ztyaddresstable"/>
    <w:basedOn w:val="Normal"/>
    <w:pPr>
      <w:pBdr>
        <w:bottom w:val="none" w:sz="0" w:space="7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asposeztyaddresstableCharacter">
    <w:name w:val="aspose_ztyaddresstable Character"/>
    <w:basedOn w:val="DefaultParagraphFont"/>
  </w:style>
  <w:style w:type="table" w:customStyle="1" w:styleId="documenticonInnerTable">
    <w:name w:val="document_iconInnerTable"/>
    <w:basedOn w:val="TableNormal"/>
    <w:tblPr/>
    <w:trPr>
      <w:hidden/>
    </w:trPr>
  </w:style>
  <w:style w:type="paragraph" w:customStyle="1" w:styleId="divdocumentsection">
    <w:name w:val="div_document_section"/>
    <w:basedOn w:val="Normal"/>
    <w:pPr>
      <w:pBdr>
        <w:top w:val="none" w:sz="0" w:space="20" w:color="auto"/>
      </w:pBdr>
    </w:p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paragraph" w:customStyle="1" w:styleId="divdocumentdivparagraph">
    <w:name w:val="div_document_div_paragraph"/>
    <w:basedOn w:val="Normal"/>
  </w:style>
  <w:style w:type="character" w:customStyle="1" w:styleId="divdocumentmiddlecell">
    <w:name w:val="div_document_middlecell"/>
    <w:basedOn w:val="DefaultParagraphFont"/>
  </w:style>
  <w:style w:type="paragraph" w:customStyle="1" w:styleId="divdocumentmiddlecellParagraph">
    <w:name w:val="div_document_middlecell Paragraph"/>
    <w:basedOn w:val="Normal"/>
  </w:style>
  <w:style w:type="character" w:customStyle="1" w:styleId="divdocumentright-box">
    <w:name w:val="div_document_right-box"/>
    <w:basedOn w:val="DefaultParagraphFont"/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firstsectionparagraph">
    <w:name w:val="div_document_right-box_firstsection_paragraph"/>
    <w:basedOn w:val="Normal"/>
  </w:style>
  <w:style w:type="character" w:customStyle="1" w:styleId="divdocumenttablecell">
    <w:name w:val="div_document_tablecell"/>
    <w:basedOn w:val="DefaultParagraphFont"/>
  </w:style>
  <w:style w:type="character" w:customStyle="1" w:styleId="divdocumentmonogram">
    <w:name w:val="div_document_monogram"/>
    <w:basedOn w:val="DefaultParagraphFont"/>
  </w:style>
  <w:style w:type="character" w:customStyle="1" w:styleId="divdocumentflname">
    <w:name w:val="div_document_flname"/>
    <w:basedOn w:val="DefaultParagraphFont"/>
    <w:rPr>
      <w:b w:val="0"/>
      <w:bCs w:val="0"/>
    </w:rPr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resumeTitle">
    <w:name w:val="div_document_resumeTitle"/>
    <w:basedOn w:val="Normal"/>
    <w:pPr>
      <w:spacing w:line="440" w:lineRule="atLeast"/>
    </w:pPr>
    <w:rPr>
      <w:sz w:val="32"/>
      <w:szCs w:val="32"/>
    </w:rPr>
  </w:style>
  <w:style w:type="table" w:customStyle="1" w:styleId="divdocumentname">
    <w:name w:val="div_document_name"/>
    <w:basedOn w:val="TableNormal"/>
    <w:tblPr/>
    <w:trPr>
      <w:hidden/>
    </w:trPr>
  </w:style>
  <w:style w:type="paragraph" w:customStyle="1" w:styleId="divdocumentsummary">
    <w:name w:val="div_document_summary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p">
    <w:name w:val="p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0"/>
      <w:szCs w:val="20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paddedline">
    <w:name w:val="div_document_paddedline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right-boxexperienceparagraph">
    <w:name w:val="div_document_right-box_experience_paragraph"/>
    <w:basedOn w:val="TableNormal"/>
    <w:tblPr/>
    <w:trPr>
      <w:hidden/>
    </w:trPr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table" w:customStyle="1" w:styleId="divdocumentright-boxeducationparagraph">
    <w:name w:val="div_document_right-box_education_paragraph"/>
    <w:basedOn w:val="TableNormal"/>
    <w:tblPr/>
    <w:trPr>
      <w:hidden/>
    </w:trPr>
  </w:style>
  <w:style w:type="table" w:customStyle="1" w:styleId="divdocumentright-boxdatetable">
    <w:name w:val="div_document_right-box_datetable"/>
    <w:basedOn w:val="TableNormal"/>
    <w:tblPr/>
    <w:trPr>
      <w:hidden/>
    </w:trPr>
  </w:style>
  <w:style w:type="table" w:customStyle="1" w:styleId="divdocumentparentContainer">
    <w:name w:val="div_document_parentContainer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SurbheeSaini</vt:lpstr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SurbheeSaini</dc:title>
  <dc:creator>snicha</dc:creator>
  <cp:lastModifiedBy>surbhee saini</cp:lastModifiedBy>
  <cp:revision>2</cp:revision>
  <dcterms:created xsi:type="dcterms:W3CDTF">2020-08-04T19:08:00Z</dcterms:created>
  <dcterms:modified xsi:type="dcterms:W3CDTF">2020-08-04T19:08:00Z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oFEAAB+LCAAAAAAABAAUm0Wyg1AUBReUAcFhiAZ3n+Huzuo/f5yEFI97z+lOVWAQQ0iMoTiC5lkOAVGC5Rj+S2EcSrwvIAdZxbF8Ume2Czz0tWDB6X9+pmE5jZ75d7XKEr0jbTNLVFEQg9q/HpWZTeHfo46LalNyIef8xDqsY1Ps86OQ1+iB/O8qOVioj1z97WbeRTpwWq7fZUe3MPAIikoOtRweZap+wO2skE4P3FiKNCDyDqkf1HSMi0tuD8h</vt:lpwstr>
  </property>
  <property fmtid="{D5CDD505-2E9C-101B-9397-08002B2CF9AE}" pid="3" name="x1ye=1">
    <vt:lpwstr>+69oBMnI5nOLTI6PPGkIZfkxKHergz4ATFyeNcEk5bUZ8Tox1j2p7kMXFMyyN9sfmXC4VdVQzAIqawd/s5A6yt0FQyKaJdQ3sZ4oDOycCHBVn/OC28FVJb38uSBl82aAXznzcT6d9Q54wHs/CDNkgmP2EXUzof1choNN0i2NA2jkYf4ucS76DGxRmv1G1/UB24vlFm8gpyWOEOVGPnFv0V6q231dOVAuprgShojvFKn/5LhpTH2dvPly81R8Xbu</vt:lpwstr>
  </property>
  <property fmtid="{D5CDD505-2E9C-101B-9397-08002B2CF9AE}" pid="4" name="x1ye=10">
    <vt:lpwstr>fE/AyASG0GLCNhAz6lCM5lqrpAapBIBotBo2dgacCCw5jLd7v31qyAMECn2V+CfqHu+Ij0etNdQ65A2mNeeqNCJHReRWXVUZjUxwZAwaJtwsUV68xwYLHPpK9BDriTOP4CYvYxuQQxNDMkb7mH3O2bwsTh7tYMsE9BwowgZidIOzZw3WcSJeqKtnlAmkSchrW60VGkandz9UgJ14YyI8pGJ25l4lVoAelWs8OW3EDjBxoxsrPVc0+laISvTtntz</vt:lpwstr>
  </property>
  <property fmtid="{D5CDD505-2E9C-101B-9397-08002B2CF9AE}" pid="5" name="x1ye=11">
    <vt:lpwstr>Bn0o6pl1+gKr4acoXQk2+XKI7dGjI8HKQboo/jMWZ4YNgFnRWAS9AEalvwhvpjLJ18souL3WDr25Ts8tnNqjjWlOoVEIYMEi5BMDCpDnONSkHLz42rjVMEAhlwYCYlC9RxPPnB+6xwOQB2WcEPK74fsGPe2Bv5T/lLFyLFvodJnJwEeeoDxnoIoD91gO2CgTHhRJ6IwcsIIWmVCTDmg/pWUoXEdMi8YTbDIVe1McHcAEGNTiNCOPmKsOnCRFTkT</vt:lpwstr>
  </property>
  <property fmtid="{D5CDD505-2E9C-101B-9397-08002B2CF9AE}" pid="6" name="x1ye=12">
    <vt:lpwstr>bGj2ri604dquu0kxCF5p0WjXo8FTCAcwLig/LhD5GTzjm+S1ZK4Z0rCr/MlqA25GjJ+hwbMmXT5pb8J4SgtLVMnB1xBeC1yF+0i3WqG3UdbT+q+Wb6M3OYcib5TRQZeo5p+wt9CF5K2FFKFFOavE8YfblEIFchH/q/JaNL/+p6K0ZPvKqBAaTERhDZqhatlxQ4PNopLa3fHsxLKRgxoX7IoSZeaZGHsGB4yQ9rWKHzh+BreYaICY5Iz6hMDp3DJ</vt:lpwstr>
  </property>
  <property fmtid="{D5CDD505-2E9C-101B-9397-08002B2CF9AE}" pid="7" name="x1ye=13">
    <vt:lpwstr>zZY/eriDn1k+qS9cKopBMEiOwKgZeM3kQjtmVFUdc4B7RRCUM8sipHKWVp+kAuFzwftrHQ2Fw0kf/bC0smgspLB3pR9g14muP8b8agIyiR9+APVqB5gUjY+9K+VaL15oDGCycHUnEgze3+EGzTX92qzwiSu1XDjF+uGGgDGV0Kpb89LaddrklkrsLtibh4eUYsmjl5NAJsOTCXJeFJyccy8qPwzSM+NFc26/oGccPaVc2I5S8jDMPiy50ECFlti</vt:lpwstr>
  </property>
  <property fmtid="{D5CDD505-2E9C-101B-9397-08002B2CF9AE}" pid="8" name="x1ye=14">
    <vt:lpwstr>68WZKrhi9Fcr3FyqrvSJXMqz1DCJkra1Rmyn4/KmkLeWrNMjpkxzSMXQgFddRHWe598iHL5d+ds2sNibIVCrwfyvGDMC+xTc9mAmvIS4Uq7KQ/ck6wSUs+9EgXOmmMUl51k7O2l5+GPCH1spfMhRAsVwuK9xKUoOzQaz56AtoXJT7IF409z3auRlBr30A9suKbl0Wi8BTycejQE2c7dAS21LOMUz6XCVG4aUdAt1tNhnOWpv2eDEyStbm98ejh5</vt:lpwstr>
  </property>
  <property fmtid="{D5CDD505-2E9C-101B-9397-08002B2CF9AE}" pid="9" name="x1ye=15">
    <vt:lpwstr>8B+1kWEkaoBNApfig/qvSIJ3chtZ5NiSK3cubhp/wYZbBQAZHVKBzx/wgy2NtDP+KEEa3EFJhcaK/X9kiqMFyrcxGwGyBmbOxkH4Pp4JhEmh6erzufB8OBErvDESyUGni88Qvdu0Mr5UzVd9SVqrGE05W/Hsm4R1n2M7fWJnp0lgONIIH025QXaEqRG9jNyX09cEhtw/YTRs05LF/2EiQkMNNxnPuCBK0QscBiwcGitu8Npw2gbuAP4EW0/sSl7</vt:lpwstr>
  </property>
  <property fmtid="{D5CDD505-2E9C-101B-9397-08002B2CF9AE}" pid="10" name="x1ye=16">
    <vt:lpwstr>3hrud5/oVtvZVqgv9w3T71SDIEHJN2ckeB1+z+0+fpmK15PN6aFSb9VHPGJdsxJllNhPWCszechaUoSaZJU4DHwKoxe9jxU/3pI3zkbJG2b3oF54B26atiAQNr50pwyg3wVzhEQ19KGpL5XK7l/7UyOuonPWhwX+VxTJs4rLQfTcjp66Ro0y+Cj6ZftiKLzAsOCS69bTZZE/+Ff1OefbixIjUV8pyGFG1hozaFEqDRN/muvIyFKto+/jDYbztia</vt:lpwstr>
  </property>
  <property fmtid="{D5CDD505-2E9C-101B-9397-08002B2CF9AE}" pid="11" name="x1ye=17">
    <vt:lpwstr>VEFK4aZ0no59BK05E4PxeYX13Zi70ZhMFxroNlMB5Linp2V0vBfYrEN5SYnkHlbpS8vR7hwBj8PX6EB2VVeRP6Fr0WLlI6HMXB2zeYGrIOTIsoXh99600+OuJFIPS9eoVb6g/alMsQckzuDiVzbl9/Za5Hu1Vh5Cg460AcYsMHIwl2eWXE9NGC1ZI2RfuqAhsYMrH8OnvGqYydUgFNOfyyFGcpduc6TXUPlqCYK0IfU+tfwPzPi33j9XTFvNxWy</vt:lpwstr>
  </property>
  <property fmtid="{D5CDD505-2E9C-101B-9397-08002B2CF9AE}" pid="12" name="x1ye=18">
    <vt:lpwstr>GOptATblOk0LpAgdU9m8IIUWr5w+zxWqRhADUQfMsAL1TMxDptbw+nb4BOCgo2WQQN06Gd6bJjtzvBhaGvRIPETDnDS1qf3+weGDfPExuzS8vZuT3nagicuhjFAPhR73AabSR/Fdyt23ggamHXLFzvxG9PlNcDfl+4Cmjnhx1e+Fh34b0M3Z6V/cEL8Q7o24zTLX1Io6yrF3Te26Mw5sdot9KYbriNGIrUpGdNEfGT3lqnW3uCsA2xnt1xlxBZj</vt:lpwstr>
  </property>
  <property fmtid="{D5CDD505-2E9C-101B-9397-08002B2CF9AE}" pid="13" name="x1ye=19">
    <vt:lpwstr>uWYmfMiPk5hWAyDw+QOviKypMWO2iu+y9pUJeM6/zKlSUQ8bMjiciFWPTMD2sUPDng4+TJfRI564phyFLrgZ0Sb7IXhD83sA5NEzLbZOE4+7ayn9hTNQkdmiUHAkrSThDlvGKCyrWJbyOvW/H5D7I3GqvfQF9ZpDoQGyvFUAFdKQ2pyOCUogDRR1ZZqlDmW2vZpMmMFiiDlwS5PFvESky4prtGV8kwopd+gSgJT/jaE1CznAvlPQmoYPY7EVsVM</vt:lpwstr>
  </property>
  <property fmtid="{D5CDD505-2E9C-101B-9397-08002B2CF9AE}" pid="14" name="x1ye=2">
    <vt:lpwstr>kLstyQhrkwV+3h4mwsdotci9l0R86yRCaA5pYqkFiAy5YVagAKB3kJGREutPQSW26mDbt1xr5QPwRp79YyVIG2f/dOOy4MULEDbA/TqcpcY3TkzenC9DvTI4JAU03IjzsBoq8VkTqbYJs3MwbmM8RfbGb8tiOvxHWLJ8uOfRAPA9CV/ec8AMF8fmSC2xnEQe4gt73Zf0U1SXPa22pc2EUHOrQH+DGPTDuhjguTjQISm9FSfG3wUUs7tWCCfBazJ</vt:lpwstr>
  </property>
  <property fmtid="{D5CDD505-2E9C-101B-9397-08002B2CF9AE}" pid="15" name="x1ye=20">
    <vt:lpwstr>NaAYW4WEbdpxu2ap+EQw7ZVB5zGLb77wdZfyN7l6yQozV4dlwQEzqfZZQDKGfiJxiYeH/R6xTnjodNlqqlUJzT48ZLJ/aI7Qy2/xemDyK3tWHb2auZvFIBzbhPHFM1kqQZww+IlTfV/RibKqLijP6sbch3t87lkKRDkt6V/RC7ooPrc56PCpgnlVagbIMZMIgxVkClUNzpnxGyMD9hpoqwC50MtSn/SzYXZJcn1GRF2UCJnjCf0jec5240SpI2L</vt:lpwstr>
  </property>
  <property fmtid="{D5CDD505-2E9C-101B-9397-08002B2CF9AE}" pid="16" name="x1ye=21">
    <vt:lpwstr>aA6/IBiKt9SlP3oQJ9/0onN/HvkCzAur6MQ+RXYzVJyTSdLJfl/kMDI8k2qzU/+bJ9TcKU8yyngkIWFR01T8WKT9E8b1SbxDyJ131nHtdkNDz7FfzNu8tlFR6m+6zDvZ1YTCsq070/T3uEwMMoALFWUubgLBuya/2KkFKhmboDzwWOTuQ+LBZBv6h26/1fW4RIXgLpmPjqXaeDIEYD5AHRBq8oKfoeibLvaWQKlZT4yf1Ib5V7ISbk8IoEfMTfa</vt:lpwstr>
  </property>
  <property fmtid="{D5CDD505-2E9C-101B-9397-08002B2CF9AE}" pid="17" name="x1ye=22">
    <vt:lpwstr>uqUdBInUxf681O2NpGJXpJFMIC9228aSVai8AZxJWUUnDBoYiqm13w7llTqP5C+zmXc8JBVevY6/3TirxRmGzj4jtzwVKER3A1ZDEJ2J/9mBIFBF/shaYAoNBVjo0VFO8OQpwfzNOCmyzZtxIYTb0GXaXKgpuYA2SZde1rKWJqot/sRZb56MryjzdqVoERjb5kQyL93v7x6nMmRmuW0jyqGEkrv/kW2qqx9My3S6rEXvO8T44vnijLVDy2UaZLA</vt:lpwstr>
  </property>
  <property fmtid="{D5CDD505-2E9C-101B-9397-08002B2CF9AE}" pid="18" name="x1ye=23">
    <vt:lpwstr>EYZMj218QOT9qrV1wrXOFo2+lyTbw8SY9jMseKc5e9wdKqegp+lfj4XHfthMXGyy9QVSrbWa6+LFbdNS13GclBB2qZIKTgmSnu4QlYoyuMCtETGmy/mUdYk9eo3BxXnOocdbwQndrH1NxoCymp9LhbFrqoasN7Tw2/fy5DaFwL3UmAoOKZwRPNtkT8E1rTD5Aw3ZamYonG7uKff9FuCOtZ+AGm74wQBwEWqiFvGMzZ0rpczmcjahsDQZbax2OkD</vt:lpwstr>
  </property>
  <property fmtid="{D5CDD505-2E9C-101B-9397-08002B2CF9AE}" pid="19" name="x1ye=24">
    <vt:lpwstr>OVi3P5HpFZE1Rm4wB95FmpUiUUuVi4Trj+KhivIDe15NO3Hg1T1f+0BST64risECYLnxhLO4twE9fohfeSSmcig4lAnk9aLlU4zeoFWTLimFdm8nXjWv/F8bcUmDZ/OBNsPhQUlmtIgntPKH6qGwABbNTAf0UeZ6h4mSU/A++cxCS5AdfSQRV4cEGtf7FudV/ZYWQjulE6k83rVP1IwspGL6sZAeIWA1aU2NMHjlShs3509vVZXxRS0G8ekWOqt</vt:lpwstr>
  </property>
  <property fmtid="{D5CDD505-2E9C-101B-9397-08002B2CF9AE}" pid="20" name="x1ye=25">
    <vt:lpwstr>Zj+SaSnolZMmOmEbe+EsIzGKdgCGSCO9btQGvJSs3pNWryVWyR8ZD8C2HomqnV+KjGm7qn6niE/6yWok5doS/+ZPfIapcX1jwnumbV6cKQTCpChuu/oQOB0tG3o9CJLynzSAkgXOxHcU0HoOzAdmNCHX7ZpFoHVGTC5JMbz5IE3TID9qGsg5exWylNz+IGyckjBvzscrA+NzOX2lan+5DuysrYCg5fTdPX43qrfoE6gys9hxtpZYC2lTESZbVET</vt:lpwstr>
  </property>
  <property fmtid="{D5CDD505-2E9C-101B-9397-08002B2CF9AE}" pid="21" name="x1ye=26">
    <vt:lpwstr>xy77EtJ1NsdwvXN6Xeq7+vjBxVo0T7L1oTbB2dmdktvTuf2LJ76jcRsV3cbX9F/BSRg4moJYUfgg15KZm0fCUTLgr3Z9kFAHoZxzgr309YvEb41Qx4PYuuGypsPmzkU8E8Ku5QYe7+4apeNopL0wUN21e+IhkLN58aChhmUz62jqSCGb4MwgHZK9ohTYoHJyMWtOyzJqqWxPqXwu6ETYvIbx9Q/neZ6I/btezBJzODaeishbCWxUPAL+0ZpViSj</vt:lpwstr>
  </property>
  <property fmtid="{D5CDD505-2E9C-101B-9397-08002B2CF9AE}" pid="22" name="x1ye=27">
    <vt:lpwstr>NV4TlzZSNfonVBMzjb8KsRIcpZmP+73let8ZawpybB3rhrWluPO6XsBUZtJmmqFbZIQPzTgXjDsPHuX6gYw/4qZDNcMwYRQM/Y46eN1EtRM6O/ECW2MMbsP3nEhmbknWzkqZSqqs1bxrWtEQDoQqU4/WkXafiUZyyw/wpY4Qi4ZEIRQ3bvuTlvqlCBlfDg1qON+qcNuMFQoqsNKha7nJBlOnEHghDqyw27+F1RtGc9Q/9DTa+j9HvOV+Yg8fqef</vt:lpwstr>
  </property>
  <property fmtid="{D5CDD505-2E9C-101B-9397-08002B2CF9AE}" pid="23" name="x1ye=28">
    <vt:lpwstr>Q5W/fTDIUkEMqjHXHhiZRooM9uyqPRW23FugfPzpqxYgyo+9TZ6aCvzrJ92H0G5/9RvqDFLE2X7k0vnthF5ATRxbBPmsvwMFZNgT6T/Cz+sFbqs/8SPrW6EiFfLjp1FbVBsbeU+W92/hpnI1PuUyNkL3ubvWX7d4E1hUZNTA/yE9j7FZAMY9muTuZ7H4rLjvu/8ECeYFNR6uLTN3dFiLPuyYKiuD6cjuLGWqoKaKzAKD1i4QPVisTeLI2duymb9</vt:lpwstr>
  </property>
  <property fmtid="{D5CDD505-2E9C-101B-9397-08002B2CF9AE}" pid="24" name="x1ye=29">
    <vt:lpwstr>dnuVMaY8jol6dcwcGLnxd6weWFPfMfIjwjq0FY0okv8A5nlFYbt2PSFrWU+i4Nhksdznylv2RxZ0IA7p5L0eXMa1zkOkv+sMaVgNoy2iVPsXkBx6SC2i9ER3m7wll1q8sBVP39VtPGPl5kJPC+utlTyyqv6V8LCGJ62/gmvb4KdxlEBHK8NYb3vHMejkWdA6zIKFVp6RxHItMdfC15PuN3gAfVHxr593D9HUaYPkTT6Q5TAOoTrBpW/TaRfXkl6</vt:lpwstr>
  </property>
  <property fmtid="{D5CDD505-2E9C-101B-9397-08002B2CF9AE}" pid="25" name="x1ye=3">
    <vt:lpwstr>l2sxhlVdKtuTVN9+jTz3RN7bvk4xxSfbYGegQmTD18POVLRqL8kD+2maNguCJyp2PFUNxxk50QnRCrb5IeXh6BS57mTKvzQkyeC++0xfahp2d80UJjud9thf5l4Rfwh03KohHbYW46GupNhpRIrjSFJdpGmT0LlRN2qQ7KECBHpYa4CiInqhkIUV7IHChXbMJkW4a4RyUU2lBUHz64CrUlrqBJMtQyX4Y++67VTAJ8T5cGwFM9DDwd1BVsEz/ig</vt:lpwstr>
  </property>
  <property fmtid="{D5CDD505-2E9C-101B-9397-08002B2CF9AE}" pid="26" name="x1ye=30">
    <vt:lpwstr>rf2+Zw0dY8itAODeW+2Yv+WI11M+7CMZwl5c+4WDKxaOXTS65uuev4ey3KKxww574xLwxDQCMnosXfGNk7Kzg5zV53IdrWnCoSpkC+5/cDHfOhfMBQrYRI878aRj5v6kqRqm5EcsgvNdCV9quj2csfLOMqZt31lIX4PoKyzq7tmG6U4BEyS6V3V3YekBcraUQWMKdRWvrsXpzreWEpoxzgptRxwKzS1vySP/L75QdyCyV1neiR4QUpblkWHDv+N</vt:lpwstr>
  </property>
  <property fmtid="{D5CDD505-2E9C-101B-9397-08002B2CF9AE}" pid="27" name="x1ye=31">
    <vt:lpwstr>NC5y/MpxzdE3Qd7rb/4keZty3fA9pj+eDkaIgpdOLOxh5Iolnm890a3Ri8+3WUgKLPVllhulu9l/wmC9guENacFNrcYsWE2xITugc1rhN15w+L0Tdc/KIPIQqaOLZYH1pN2fbu58etI3t7RY5jOU2tImIZq2nelzagtg3pAbZbe9dkdgYdejLvn0RCdHG6pYfAyH/nQkvMX7BcQzPWXbs7R0NPftnoRDElLnV9W7VnYkCN5EHyapWfjmc83FiYW</vt:lpwstr>
  </property>
  <property fmtid="{D5CDD505-2E9C-101B-9397-08002B2CF9AE}" pid="28" name="x1ye=32">
    <vt:lpwstr>p5r2RcmSrDs+Os5HKy0qcIwFOMXlFCPwk/6xilRU35KodRML9qDOTO6VXqFdlXi9SoDiNexd9tFt1e67nVeECrPD+ptcNZJPruYJN+X9HRtaUo1zJbprk7ZJcid2pf0TEy1ExJLRV50OKs0PzKkpGjl5gdyhUXFxmpdQ8WW82me83+Zy03fCFcPEUPy4sO+Vs88NwRsBUxDqCZjek8DCNJtTWgr3uqdSBaPbDMqlMX1mfKxPMgUMW3OJTFxfsaO</vt:lpwstr>
  </property>
  <property fmtid="{D5CDD505-2E9C-101B-9397-08002B2CF9AE}" pid="29" name="x1ye=33">
    <vt:lpwstr>80rI6eDOcqlO/EC05X/Qpe5sYyAfKQQ1qm0vMWAAPvGsGq15cOkKS15IAP+uKNlh/RkLxBN+RWJp7bbBcTdDtGUEc9PgZgdshJGrxUVBZSGoRfzcdLKsvbMDckj/g6pZZ1d8/i1yr4EucptMgrk4ZU8qq9Pu8uvmC1a2D6cjVHuztuMRmzyTve484EuasQCKayZnVw6tnAPxzRcGNDBcWIWM2wNYu2tIHZhd0noqiUwugjWmT3EB0oPAGQjXHfA</vt:lpwstr>
  </property>
  <property fmtid="{D5CDD505-2E9C-101B-9397-08002B2CF9AE}" pid="30" name="x1ye=34">
    <vt:lpwstr>K5wBIyRBEOmTp5RfzruZMbu0QPKyQgAABF5kML5tdigPfZrLUhSX9ZPDQkJ8LPGNzCEiZk81qUV6WxSOo1lKarBFzXcCaMSEIGDJEQ38jf3IMeUKLl1HAS/+ToERpUj8JpbYyjUzdC2ArDJT5/URuB7iHQyGE10IfnQXGFoOsJ7mbYRWz6WMkdsfJ4op4SvxL3uSRW52Lm86urVXxPj+M9oU3egxSCQV9pl2QkRyoAaIgtadsRWnrZt7JsUjCkb</vt:lpwstr>
  </property>
  <property fmtid="{D5CDD505-2E9C-101B-9397-08002B2CF9AE}" pid="31" name="x1ye=35">
    <vt:lpwstr>I3IJ0v4AxnwW5kZHUoBKFWxodgxxoeNO0m9XyYGa5wucm4KZeCWyLGXXEjTeDmxiSVNTfy5iB8ql0z1xPm1GPmUUZy+Uq5URphqeJEKR8OyNMvs/8xnkn/Dqg9GBdBaYZIextI4rxIGpb/80YLwqPw0IT0p4jLuM3qevhxZUz6VyBROvnKNl5rjM/xqM5vPNXsGZBhKyP2BdxjSXL6d/PbDogG5BYv+lTuqOzeAD1SufHGDUEaB96ZtmErE/eTD</vt:lpwstr>
  </property>
  <property fmtid="{D5CDD505-2E9C-101B-9397-08002B2CF9AE}" pid="32" name="x1ye=36">
    <vt:lpwstr>JJKI0TGGfo1GT355lCE/ASkLfpySskICniPdzLTpBI55y/torFEn2vCpYu1SID8Wo7CfY2uDEM5Q3iOV+cw2WIVCNtzBxXMfToLCpP2T/0ABru45q5FlxGWUNhRq/amtYvYo2EeplTyL3HdUunECHm/ozxitOJSWkAlO3uEQlKWH1b8Jp63lLyhGV9mTF9UP8exWLwqWLJYahlyhbCtkVNoHxeJmZtcd6qWQWXT+Vmi1aT8jAbCMRhxwCab5Otn</vt:lpwstr>
  </property>
  <property fmtid="{D5CDD505-2E9C-101B-9397-08002B2CF9AE}" pid="33" name="x1ye=37">
    <vt:lpwstr>kZguD20ia8yNVSmzPwimX4Dvy2YLH2Fwj3XaIuzIKo+ZowfgmfF6aEtrfDoSEczS3Z1coReRr3yABTA21klZmhYZTfAWSQPAK45SheYsGh9m/JVt89R25V5552k6c42daJHBMazbsCtEG3qkOw093tiGe8s8Tb8P5DF5Y14tajl8z/KaRH3OlLB/qIK9FYf76BN5/+ibvcfBGX+ZVEScgPslnX4QJUNSYM8/LnMC2NqRDTrFigtGTjDigJuuTWR</vt:lpwstr>
  </property>
  <property fmtid="{D5CDD505-2E9C-101B-9397-08002B2CF9AE}" pid="34" name="x1ye=38">
    <vt:lpwstr>aXugOo4w3bRsuk8EA2HATVARjixva5dD05tt/PDmwUT57lijHFSJhpsN8Q+HvknzmzCZNIdDeUs6bwEOxb6dEPbj8kcpIAMkPbtXLjMmPGY1aD8VWfg9efVT6FeNWzFK6XNC7Mpr62+CtSkbzOijdGADpW9LD3sucK82NgYuMtCJvMIF8H6U5FYdTGija9Tp2VmhTwuBLTQSmpgXXlwvFEWL+cxZo9g9YoNA1G+U1ZaNDZQIiQz6dGS7VX3jrif</vt:lpwstr>
  </property>
  <property fmtid="{D5CDD505-2E9C-101B-9397-08002B2CF9AE}" pid="35" name="x1ye=39">
    <vt:lpwstr>XG1+1F+RBJwIFYoQGksU2oOSuGpoBkKMo89wl083FLvvcCaTPGTe2n98++RokgfxrdLDGZ84x68HQwb49tm+8176Gta2j9UVvFvopc0+r00Ck2qB2hMxD12aO6gIyywj21XiueVqHRIDHGo9THA3rqBHUS5YWb6KFTcDS26Ccs8ehq0dMJh447ZHTJMK9jYEhb3ANWeHPjOeQth0PnrAlwfMgI1dxUCI3QvgXXc4OT7JfHLshgHijITUeJojAUE</vt:lpwstr>
  </property>
  <property fmtid="{D5CDD505-2E9C-101B-9397-08002B2CF9AE}" pid="36" name="x1ye=4">
    <vt:lpwstr>+WlIF0QRh3Z0LxmCyguf+ckTEB6+jyTWfk/q2qi2OQvw2raXXa2nujiL1SI5300BnPogdffc+SQ+EeSOaNzXjQmwliEcRHxd6vqxwq7t6KsOYjN1CBF/jikO8cgGAdI4VDM+Tb7OAedmkII1dLTd6T34PokLpYPLJRkRR8++bwuVGWYv2IF1dTVbXCpR+ey8rOHVPKgrVI2ZfXmqWqcSgS6ztsHJd2QMt9dIgErquXHMy8FOlD7NjdVPNhVH27q</vt:lpwstr>
  </property>
  <property fmtid="{D5CDD505-2E9C-101B-9397-08002B2CF9AE}" pid="37" name="x1ye=40">
    <vt:lpwstr>umpeuLzEdoHoU55fNxjix4/U+aEUZvzihpx6Lov/grhWbVzcmYdTysSeWzasakl0v9nyEDfIQIP2Uw3ThcpYtiwxka4PjcGBknSLII0F/ZsoHmESWE79LfPxb4ZKqyWUcIwbJf7I76LteZ7fPsLaOI7RH6obb8VbXpx8Y34G9NbAoDVeHYCyDTpiiFFoZ+NKv7m+AHDC2L2s4YbmMnH4zQdZBZdV7qK67lt/Q3bfEOqP7Ut6BwKesKidCfh35f0</vt:lpwstr>
  </property>
  <property fmtid="{D5CDD505-2E9C-101B-9397-08002B2CF9AE}" pid="38" name="x1ye=41">
    <vt:lpwstr>Ao1lghy/maTH97f3afQML0rWAZWI3KT3AtOi5wKdbOVrBnY2fniUo5IoRjJa40tWUqh7mftsgOvV3VHX3I2Dr496jJS7qMt4yFQlfFbsK7xtfJlJadMCTMl2vctmx2a/F9gmKwtEsovPiqrKifZStybY43cHCBOc4Bzc1jnw1EEnLhRywFcOibf6uQTdkLBfQMMnUFpvbyhiMw2GDuisynuhwN7HaMujiuy/0sx8I5/kwerdolSHbEVPFjd/sSq</vt:lpwstr>
  </property>
  <property fmtid="{D5CDD505-2E9C-101B-9397-08002B2CF9AE}" pid="39" name="x1ye=42">
    <vt:lpwstr>U9koDykQNbhE3MPIxQdRdl8CvDr4qsT8GIPKTzVO4bRh0elJccdljiR8B51OhWZMTg76Ty4Guelstlg+l1WDU3PkF+9l2YwKBwA8q+20Xk61TUaN2wdD4nKu+WDgas2K93Afo3gAtpcWPO+Mbovnb8cq5zonsb30Ie+GH1MREUMc3grqVz7ufIW+yEspwXJEvEHYpda29ySKkE+OL+6nL++juGmD9IgLLcEAAkTwVY3gGAi6Y6Pt51L/Wxzl4j7</vt:lpwstr>
  </property>
  <property fmtid="{D5CDD505-2E9C-101B-9397-08002B2CF9AE}" pid="40" name="x1ye=43">
    <vt:lpwstr>b5fC4+RFn5sixxm5Ftbh7OGghC8ebLGu+AMMT6YSPsZft2P7VclU2sXNzMs4D5ggnElCV4w+BoNsPezkuhPC0mIcFyXS7xm7+Ehn+Uf/+IQ4aV5sTDlNpE4rgbkL1pjKIyJsOHX3o/q5DgtbCi4foOnoHhE1j9LqDJ+UggpBgqH/ZplscRS8OKc5KGpHdqeXYwIGYEl5gBYxWtAnaxT+tqmbIClBwS6PSvDmrrWdKUUlRQ4YEhQga3Ok9EkkiiO</vt:lpwstr>
  </property>
  <property fmtid="{D5CDD505-2E9C-101B-9397-08002B2CF9AE}" pid="41" name="x1ye=44">
    <vt:lpwstr>5Rbz7k0wQiscp3mDglf5gpxLFPd8V0qvhp4AtyE4o+igJqOHFs0AcwMHXh+SzY5tGvP49oM+961GHEJyPnF7n0LhPLRvBn1WKiD5jPPvgJPPgoMAXDEXRsvNJApJcgQgtswkyaTCbEECHepYn3/iNfVtMXYkKzzyFOJ/ddO55SMdLYxFs5UbQXyOH4tfLJ/lBIOM2fWDxlOt7PQ6au43Yo28IaHflUtwNn6nuzYv9iz2AL1o3OlVk8hv0RLFm+O</vt:lpwstr>
  </property>
  <property fmtid="{D5CDD505-2E9C-101B-9397-08002B2CF9AE}" pid="42" name="x1ye=45">
    <vt:lpwstr>SGqHn08I8nv/qMSVNAVgIkiIYb++1XjjbgRaB60i6VKNfnYdhSbYn7vg2XF3IqVTF7X1J42oDUC3jv/7sNihg+IkMyKcRMAh7GR/VdempUSGSljwXA6Gx/VLVgP1Qf0DWfVEdzX/La09mh4MqwymHPXCcYhinCGFdaf4+tBiuaQwOijZQUAB8DyFOGcpvIN6N5teo9j0htbb5PuClArKv5OV7hSdnz4/Z5UEIVTE5CxSXoJIiM9iIrW1LGZ5Mmv</vt:lpwstr>
  </property>
  <property fmtid="{D5CDD505-2E9C-101B-9397-08002B2CF9AE}" pid="43" name="x1ye=46">
    <vt:lpwstr>xRwFwqpJZ54tII0XX5gaJGWnvLsYbPDzE55RvFXqnUu1yljdn0VTzXUks7Drq6JpPM0OFRbXX+bgEFUb5hkeZzq845+EazitnvMUVs9bGcUdTjG4/oHRwJLYXhZTV4NLGXvuX0SLiKa2Djchhlj/eR92GJWjpA96st0KaDm/0RSwnp5YEaCMx3UDjmHRsnLEEsBPdSuWYRiytPZkHUq83R+TZn0xgDpQy4hMinB3DKvPRHkOECMsWgmt+x9RJtv</vt:lpwstr>
  </property>
  <property fmtid="{D5CDD505-2E9C-101B-9397-08002B2CF9AE}" pid="44" name="x1ye=47">
    <vt:lpwstr>cXfELp31t2EwJIeGhHhVH/TGU5qTB+u6BLaTlQ1Q6ALCpxkkJl+4g/1tWsoaSYLqlOgzfM2MafQyaqUQ2h036JXARaEMOIjfnzJggtNY5HVo9DSTHkhkSPRCBrbEJ96pKWAfPGoOx3lWGRiqzvpQ2+MmByLmg93R3ikJPLowGmZGiZFpQQWyLEtOrkk1ph+9Km028Cf4rEvSZ9iCRS1ujOjjWikC4PygxO0OrUy8kymg11lkttxKDowl4UkwBUY</vt:lpwstr>
  </property>
  <property fmtid="{D5CDD505-2E9C-101B-9397-08002B2CF9AE}" pid="45" name="x1ye=48">
    <vt:lpwstr>//iMK/vq93nwRQoqJ172g0ieiCm5Y/FFkG8kjEbSbuOKvjDBDn5fxKPOZoEU/Xxpq5bdmUOy7hcEg49Ek0Gcq5xvqlu4/wTz6SWF/Ls+Hgwv2QO6o9/QiqRs8oc4UZFKh9RbPho+1FRAvftw+p10ZDlXbsdD1deITiFm6vZyFye0CWR/nsenlS+vGrysgapfpwjxU+g9qNMbkqrHQhftNkjotW33OgpAuPSF5aDgnnfHeI5KOqOZ/hisKdWz8yG</vt:lpwstr>
  </property>
  <property fmtid="{D5CDD505-2E9C-101B-9397-08002B2CF9AE}" pid="46" name="x1ye=49">
    <vt:lpwstr>1AI4DVNBKN4dcO/G0d9+KU3M+VHt342BPAXkZO3a1SJYgkT4hpUkCJAfUsTSMXtwkZXkOOG3o0iXmGH5fyrjlrCJqXkSNlZaKizQCiDA96bGJZKWvwqn/hGcIvLdZHR7Sba2fI4bcw5YX8C+n4DcaVI4HN0XfrLZNN9tzRFhJ3Uf2W6X/HzC0DSGe6d3GgiZUrA4PtK011yoK51v5iAsb51fRlBkgIW0et1JAUAJIF+NcjeYEE5nwtJ37vuEAHP</vt:lpwstr>
  </property>
  <property fmtid="{D5CDD505-2E9C-101B-9397-08002B2CF9AE}" pid="47" name="x1ye=5">
    <vt:lpwstr>tUzoIMKXWIwhk5USEs0ciTqYY+ji0hJjfTe9ZUxW0ev9ybPL1SiGpx0FKaEhKEqqi/SlUMdzCWzM6WY+/io6gTN+BnIWRMQy4RLT+BJeRq3NfJrdUELH+uLBVK8sdjqkZJSPIrwuPgxofQTPCWuQ8Hdz1O4zeIVSUl0qCZwqI2T6Bj9S1E6wMOIjCWZ90cuUJ/PXRuWZYEQxOQpUereTxjpW4gK63DWZ0IUudejA3L7T4OH/C+iQwi/dd0YT4z7</vt:lpwstr>
  </property>
  <property fmtid="{D5CDD505-2E9C-101B-9397-08002B2CF9AE}" pid="48" name="x1ye=50">
    <vt:lpwstr>GPr4x98EWZB2OX3RU2aNySqR+Ip3X8UHCCSyS5z0ipmt43fIvYPVSQQYAl0jzypYwc1Nz6go3h4uqz7/zCZ5vPcgXh74Q8ONyPhCujavyMpBms1LV0AVV8oJ4DqiFtOZnBYZ5Zj8GiceQh2zOGr2/syZYEmmSWJvl9a5Xi78S9PQrwo/HCl0HXrJXLZGH6ewTOb87izbIkA0GzKDGlL1kn24czSgvyGRLCMZtTEHQM0TcDEpd4gyQxdY+jPudJi</vt:lpwstr>
  </property>
  <property fmtid="{D5CDD505-2E9C-101B-9397-08002B2CF9AE}" pid="49" name="x1ye=51">
    <vt:lpwstr>xiGvek1OiMXbDbX7kmJ2Tn18WGTMayxQp/z51nXCbznU2BMn6KMUOQP+xbdJ29yNFxOrrvVQP9dAQ0tRb/8SGPs9Vx70k2LenzWrOsymisaQaX8BF4LlqNWJruEbL/+vY92hJsHO4VwO5LX6THDCkzqNYLUweiziFoCddxQJIQ63nudf2mqh3gZ4ez9GKiSh4J7DbQ+cauHQQvMGJbl6QWBHI+DWJuEj0QU2b4TZaI4iN9i9IyEkauiKbLtM6mg</vt:lpwstr>
  </property>
  <property fmtid="{D5CDD505-2E9C-101B-9397-08002B2CF9AE}" pid="50" name="x1ye=52">
    <vt:lpwstr>NBtjXb6uh8kJEee4MeBd5YJRmb86oHHJujg2DbE7kR2B0EY+e47CoabTu6Y/F0yAo/EZ/uPMgiUVBNxr3ch9aacsF6i1X+E85YRpkUFz8MFv024C3f6HxBTJp8bgD1+MLt1yyBm4L+sKrqCPAnhK5PQRm/7uYJess7zcufHogEzRlvEl/BpV0mYoVO07pjRtHH6Fuv/aKRsv42pm5yfR6NsyNm6T4ZUlxjR3m4o1DFSOjioFLY9Obh7/zpvf5Hn</vt:lpwstr>
  </property>
  <property fmtid="{D5CDD505-2E9C-101B-9397-08002B2CF9AE}" pid="51" name="x1ye=53">
    <vt:lpwstr>muZ9cf3yzXnst7YbckXpFhXR8zgFvMdtlrjgz/lbkjSNcH58vFEUPJZ05eczBoqtRl2EnkxDmOcuMFKaIH/Abs5BtZfRpnHyY9q2vkNyG925fjedWab40WIf3adkfx4Rkoffq5vvKKW4x0Vn3JSXZ9GGwB0LswBq5yZcf8KyCoQGdsa1ktsuMNGX4phR2qtJXD/dsWFQNFzJCBpZRJj76LWqcI8xfFpFTS6IIzIihlt5jEd2amfBcm8uLn/HAwe</vt:lpwstr>
  </property>
  <property fmtid="{D5CDD505-2E9C-101B-9397-08002B2CF9AE}" pid="52" name="x1ye=54">
    <vt:lpwstr>vlthEoKkM+dy9W90XR8pCHv+lpFlIKLiGbWzGQRoGWEXp1v422enrif+1yTrPv5u/JhGP1l9HMUQ630BvGyuxaoKBsk6q6oiwvwgyd8tTKMHinF8WIzD5VBShroEQKN93xVfIczaVpzT0KMAqp3ZXayRWxUawZmZwZDsMYOcTjWl8R3QpKMglxWHR/IWaxbHNhL1Ixw9suZad45tNDqD6gL5HD+LIpBu9pVbMr/tXSYZ0fIjyiAinozjFdgSb7m</vt:lpwstr>
  </property>
  <property fmtid="{D5CDD505-2E9C-101B-9397-08002B2CF9AE}" pid="53" name="x1ye=55">
    <vt:lpwstr>1g0X0cmxwdLUZqMDKNI37Dw7bAArkuX5Pn77MGXzN9RYcDYkg7lEJFYs9SPsG0pu8NM+oPy0Q+HMAogIkI+yF3Ek7x826CiVFGpv9AYCEppQB63ygcIWqcS1sxPrJLhO1C9pBHouMIQwFp8jMwp1bi3tpWJUrDvJ8a2X0Ay8dBmohu722tw/j1Zxpuwz/6m6/NEySHteTJ2qw3JUCspsTPereQ0isTnV8Hii6h97rLhFs0L93Cvnk5LxhSj16yh</vt:lpwstr>
  </property>
  <property fmtid="{D5CDD505-2E9C-101B-9397-08002B2CF9AE}" pid="54" name="x1ye=56">
    <vt:lpwstr>+54swsYrjR5IXis3KuJxyNPqVa0rnVCci8pJK01gIsY0oGM5S1MwigTe687iXecMzQBjtaUtGxo4tbfjf8hb/FbCkxHzs9t5a8gNnMegig9AboZy2M8PORMP1ppWudQI5n7KCjR3ibu9PHnyJrBJrNpfwvgZTozhO9xE9Th+HK63sf0kYPVT+cQzmtdnw7ePY1l75tUOW2uO8srhLI4c1BQlfIsOQgDodlrnOlwZRE758uv5TyUn0XicZm8xYVm</vt:lpwstr>
  </property>
  <property fmtid="{D5CDD505-2E9C-101B-9397-08002B2CF9AE}" pid="55" name="x1ye=57">
    <vt:lpwstr>Z89b3g9KlL6AIbKt/IdgSVClI21uWVgV/zkiy/KQR3F+hItsUNGONXcUQM0atfQn7jN4ccQ3VsUtEptJo3DTxq6BnsjLfpmotKEn7p1Hxr96RPIWRt3DN4FP2/kYi+fAoeKS2BBuRArYnlUG3PaZMvFxfL0+SQMfGpDDIVmgpyg88Aw0lcRLM9dzh6M7jdQRJAkXD8LCIssFqK8Gt6c0XaWocltf8ruwGEmFdBJ0i9C4p9qSJgJjub0zQvp0YMl</vt:lpwstr>
  </property>
  <property fmtid="{D5CDD505-2E9C-101B-9397-08002B2CF9AE}" pid="56" name="x1ye=58">
    <vt:lpwstr>T4Y7IDQC7jPXAmCwcoReXb0g20P1owQoJA2jvDXscSiR39TsN/NTY+hecctdQtbC8sTVilLycRyKevsKJMjTPRgjOXjzOgAbqJ9cWR3Q6NknhOW9xko3SF9rgq2Ta8ErMII0E2VunglladFU2Q8JP99b/uSBGLiuNCHckcPbsa1mwO3/3b7Bp6UN82/5GqN4cAbRYNYjHMxGRtrHuWvZBBvNG6YjaHqMFIyp+BEN3g8+mOkn6hZWv4ojjxGcIkT</vt:lpwstr>
  </property>
  <property fmtid="{D5CDD505-2E9C-101B-9397-08002B2CF9AE}" pid="57" name="x1ye=59">
    <vt:lpwstr>0UcMMu2SvgU2YjMpnzbCm+y85ua3wl9mnTW0nAikcg73i41nx0ZSpB+7pSpOrqCFIt78Qg35yl8+4unb8MgLOPAlVaIm/iIUY/z7C9/d88epy6vmr+E/nhlk/fpNmnILw1b0f9696dSmqZ+wd5XefAsbt0CZaZWDI7FxqRd1uPhGIxsMmDHXJUJcvhobEbdDRNAidlHEAzEkME2feqldD4StqrrvEKMbiuEg0LsRoXng23wd68X6uW2eqLLI46d</vt:lpwstr>
  </property>
  <property fmtid="{D5CDD505-2E9C-101B-9397-08002B2CF9AE}" pid="58" name="x1ye=6">
    <vt:lpwstr>6m49XdjhawAOn21F4gK49EaQeOPBSO+ydYD7T00umSFbZFVTV4oksoJin7oMSl6aT2nQ8JliWB8GAs0XQZiRp+algXgAOgTyITb6Uy8V3JyyMLvK993vcI8ufl/iiHTP8Icif57gmv9Bsw4TIxKQI8k1it3VTtv4FwVaGdSgG9slYiv8N1X8wU39CHjdVRUpVBMrke8SSqJj7HFgDab4CT27+ulrNPqz9ovLKl1t+HIWDd27Cl8lM8IQh8bOkXG</vt:lpwstr>
  </property>
  <property fmtid="{D5CDD505-2E9C-101B-9397-08002B2CF9AE}" pid="59" name="x1ye=60">
    <vt:lpwstr>Dq0PFMI7w2sWJEPSoqcKso9YpUBz1cBOl6tAGWtVHCRKuXvBS4T86ZAorL2BU2pJLrv2ELCLRZGK4bdvqIlJg9KXHvdAK9jnb2mIZDOlUJsnRAS6bYqL2U/SpEatlt9+z1fOOh/a5kWoRMBh9qV5UHrCzmMB3+x6pDDf3ApttI9EzCyx5D9CGhDFu28htNcE6Q4+/jqFb90KiNb6NWvDKt+vHyF82B2cQTq5q2cXoiEOyuD2J27SUBLBIuHfphF</vt:lpwstr>
  </property>
  <property fmtid="{D5CDD505-2E9C-101B-9397-08002B2CF9AE}" pid="60" name="x1ye=61">
    <vt:lpwstr>9INFQRqwocb1/061Yr0PtnZx6WbbWMhEPhK82idF+v3WPT5D5W0T+IlFO0Yras/reum5cgd30p9/MBynF43axpRT3E6Dzo3PApnlrVixG1krgQgxrLdwCD4KsQ4lqe7Lg1me5sy0ne3gj77smWnSCt/oAfiMV4xGfOQRSG3xF+2AWlkmsZfjYIgtF/lO9fFh+h2MAX7N8KQG+w4wudO010pRry3rgvwZvm+Y1tYMcJeL0Aa1alIAObbJ1NTTYuY</vt:lpwstr>
  </property>
  <property fmtid="{D5CDD505-2E9C-101B-9397-08002B2CF9AE}" pid="61" name="x1ye=62">
    <vt:lpwstr>dgnEkTV8GmzHkza59Ekc3N0LOaUVqyg2HA/B0XHkn6BSQ0zRoBwXtx0u1rbYDbYg5drRpcM5v4zMwCqb41qfygcxL8VwXjN8kby8XSwE8oisX8BKMqCfyea5yCvc14LmYylfQbNYIHGf3+ODaZLY87w6A51v52sr1aEk37my/GSNw3TOtCN7qg+U8d/Kk9E2ReBqv8ceeIkBQDLCpJpgi6X9kdXpVLv5/T/fhzu+HhkerVBXlwBZ/IOllLNBSgj</vt:lpwstr>
  </property>
  <property fmtid="{D5CDD505-2E9C-101B-9397-08002B2CF9AE}" pid="62" name="x1ye=63">
    <vt:lpwstr>cZ5UczDLeCsx1uSDPgkAiC2vOFoE9hGzUdygaRbnZR6ZgT3iW0z1BAMpc2UsZ8War6wDyXNwvtka/n8Y35dwIiDsuzjA6WEZr5TVCulkL2JX+rvd2mxrfsu0G5e+bNixeN+FtHp3xGOiYRS7ETRlY3VMQql8wAmlm51vmo20TYrYt9KhfGX+n7h+cndNUR17YLGHuEHtAomN61gMtsYkoN0BQUrAkSfVPqwDesolnwrBcq5oEz5nDpYB0byCcEQ</vt:lpwstr>
  </property>
  <property fmtid="{D5CDD505-2E9C-101B-9397-08002B2CF9AE}" pid="63" name="x1ye=64">
    <vt:lpwstr>DQ5Q5VGdnRUXUVXRIu5/EGnO7RKNr72vx4m3IOKwhq6JQ+qiMdn8id18j89kbtAnhcR795bwJL/jTt+zT5Y/HfWGSxrLoEMISCzrMX4RQmdfU6Fj8JOm/FTMG0vzHxs7NxuPnZftwUa7D51t2mmKu2h/V9r+tZg/is//XzUZIl8bXW2FFF3JD5doeGj46arMj8kdtyGdXFRe5O3waXdnvggXDZ6bUdK3qhShIwy4e5OOVrBr++7s0xrMB2SNU+y</vt:lpwstr>
  </property>
  <property fmtid="{D5CDD505-2E9C-101B-9397-08002B2CF9AE}" pid="64" name="x1ye=65">
    <vt:lpwstr>rb0t+sdKzDlyvXq8Y8Ll+c8pue51lx5gs2kdr1xVhvSvfwcHi5MCpy5Wc2TyD8EKgUEjF7y34vukan8HWb9FvPXnNojGoJQcTblaQQBu1b7362nLcUdz0tdWwzb9ftpy8e0WXig4RphESvMzLz/APeVvu3QLhOkvuswvx1X0+kh/QPV15gkhRJ3C2BAovUsxEGa1EpBTJeHgSfdXoEI4VCqjjqoNzuAD/PVMPl3WbByy7Unt0l63KzVV99nx7tc</vt:lpwstr>
  </property>
  <property fmtid="{D5CDD505-2E9C-101B-9397-08002B2CF9AE}" pid="65" name="x1ye=66">
    <vt:lpwstr>ifZuBSx40FqyBjIdOC+LLzEWsgY4mRl9lm23rRE4zehaIs0DzX2JH1gU/DwZWi9XJT9Siw0xq7FhPPdoXxVAY4sm6dKwHfXXTTPM35+PfFl/+fIMBrOR/D5OpHR/iUjlQs95dNy8O6G1cZPEK8kVyJozh+4g94eNNbzWMVZgo3l45YL9WvOKrKuQU0UaF4fqf0X8VmrS0hEATRDyLALWRxd81Y3GFxvv7xQhI4001X1WWYWbReMLuyKZtCMr/NB</vt:lpwstr>
  </property>
  <property fmtid="{D5CDD505-2E9C-101B-9397-08002B2CF9AE}" pid="66" name="x1ye=67">
    <vt:lpwstr>8bMsgqqBZy4KqkxfPxoeaKaEhPtu8QBKHh9k20PDOLZ5cO9P/9bCw4MfhfUjpiM89QqEny4V8RaTJm8N9/+LID4JJFZ08MDdQONhGmipCkkpZYQgrXmFleaAZPWd41FwVkHavhjrWLJUMMnWjyR8XsYhFY3HzrXEpfmSw9kXz75UW3CR1coCo4ZUGIHsfZDkkjq+8NrsTBog5zKGGkSX/lX8TbZI4SwxVUj4IjcSWZCxTcSLsJPvBDgyuVEB26a</vt:lpwstr>
  </property>
  <property fmtid="{D5CDD505-2E9C-101B-9397-08002B2CF9AE}" pid="67" name="x1ye=68">
    <vt:lpwstr>xgYPLB8Ic2EN7Tt2IcAYhTdh5kvXURsoSFbjlvoBLWLtXAPEcXjOGUmW8mMO7YWVywQOfgwwFqTJ2jMCKnz8KUVp5znBacRa2hxV0tRAnVMBINdaLLO7lmXqYjkoDHxdJG9odaY70V3kCYNgsoFS9hy8wvvPp0DvawAPr86hU/Ewhpdj4dHgYN6UNgXO9inhxV55eFLgwv+EC1ttIKI45M/HO/sC0ZncwJpfI8eT40HXyVgqDLooBWz0RTxEJ3N</vt:lpwstr>
  </property>
  <property fmtid="{D5CDD505-2E9C-101B-9397-08002B2CF9AE}" pid="68" name="x1ye=69">
    <vt:lpwstr>RK60c9htlvyn0dX4la+5xHaBll19J+oSC78adq6Ru7EjZiROR5/pIzZTEklnmQ+LhTvEk9qVNyzNTk+QG44bFZ4LhN2itCzWvLYDSiH7y5efjYsbeE+EiW8BY4V30Sioxt28ZA2x9ji0SPj6v2HZglbAdURXq6+D8zUaPKoytoEOC1PpzRRRjwDkfSHKLwHI/NJ0qLj5zS+txRtUsTKZDqJ8XuIYYAw3HJ3jwwq+dfsas5/sSG6C9Y6MzLbwREp</vt:lpwstr>
  </property>
  <property fmtid="{D5CDD505-2E9C-101B-9397-08002B2CF9AE}" pid="69" name="x1ye=7">
    <vt:lpwstr>VljL3Yoe/1Pk+eB/PQQTkQK7B3rCYcal0GJ2nZl/imraSRVvOJIZllWiimVzS90aKlt88vqsoOEpxJzF6xtQMx+otty0WWyVyfEnoSAy2fEsfelRIDhQ6fP+vMUxMwD6UynMQ0ywgaPbxFuSwAYn+qDc8mqcpSvbZtvu43Tu5zgdNAnxsnb3CbG0gTm9jQdxyNOwWZLuBx61rvFTACpQN70gL4VJOTalZTOOzXy4XlVEfwItr+TRHE/w36FUibq</vt:lpwstr>
  </property>
  <property fmtid="{D5CDD505-2E9C-101B-9397-08002B2CF9AE}" pid="70" name="x1ye=70">
    <vt:lpwstr>pX3alW5IYEZaqTjKJutkuMhxnvVVQwrPmkt3P4275e17xXE1j3nHdez2OEmRB29vHU6au3q2ArV4fA0K8fhvBBVAjRcgDim6KG/LhQkJ8RJd6PnQBKjdenu4VdeyJngkeQ/v9GjYCioRWa68KcNOKTtvDdc8NOiERRD8A5eqFfOodMEcxUwEZyJb8E+va1YD6ubh4DDSk36Wrnt/bAE4562L6P5iA2OpJu/nLf0TthZNDTEL6+2fGYwaphe4fkR</vt:lpwstr>
  </property>
  <property fmtid="{D5CDD505-2E9C-101B-9397-08002B2CF9AE}" pid="71" name="x1ye=71">
    <vt:lpwstr>VlHC9e/jf0snbZcr9s6QmhLsiN89lnV58udeIZ4vnyklb9OpX8fkMY66jEL42CoLv2u8LrpyWNaPmBxcMbI4pnkCTjvzpeay4LLpXE7PrnWc+iY5DfUMx40hCvHgBRmVk4Mso8eNxPBO2+0gIVOnPvjTF4jl2KRG7Ng/RYAT/VOEgOMxi4a5AYg0LSegkVSKtQ5YCGoEGPavP0oBGsT7cfpZZn1u8uWDu2wvFg1Nv8Ny9Dkw+kuC9U3o0bJ7uU5</vt:lpwstr>
  </property>
  <property fmtid="{D5CDD505-2E9C-101B-9397-08002B2CF9AE}" pid="72" name="x1ye=72">
    <vt:lpwstr>niTTMyRqUcdpTSNnGiGPOqavIbcceAUxEpRxX6I+Dm/h0hoIFcG8MdGBEKv/2S80HLtl3QNVyQzmQgZDZD7tv94cjc4ecgQomJJIa6GsRjrwuJv6wvcWQErB85/r/7cJkabImRPEFA2JW5/EaGnlKEEl0Nx2ZFtZPp9JfxF7iQYIsxN5wwIGOLzSEow2fVAkM+Ztdvn8MjWvwEnZOEzC+v1R79lZMmd78aqtjC2jkrt+ruAKFO73Rdb1N33l7Wb</vt:lpwstr>
  </property>
  <property fmtid="{D5CDD505-2E9C-101B-9397-08002B2CF9AE}" pid="73" name="x1ye=73">
    <vt:lpwstr>MzKFy0MSGFUV7FtiAQJPDjt8xo2XNikHKC4nkbuYncjLj4J96RhPwtFH99nw+2QUE7j36UCtxFaZPG1zN+Bpd7g+CT2q9iJAXXBEmS1aNcpSRFbtSto8n4srK/UIOxuq+RZDm/iC/dguAyNsESJK9NdPPoxDYckIEq+ox9Ws2pW0TmrhjP+yTp2qalGxQxpT9hJO1STD49sVPwnZtKszlMYHR7TrZIp/LwW/biPqyREMW0oZ8I0OnKhmZhr8Bb+</vt:lpwstr>
  </property>
  <property fmtid="{D5CDD505-2E9C-101B-9397-08002B2CF9AE}" pid="74" name="x1ye=74">
    <vt:lpwstr>xf6UImqm8Dz5qu68oI3/HU5sSxyf4COy0h22q+jUTaLVCIk3/552SXaGTeT/Vd4DbfsGHutgKww7TLlZH0oyAWx/wF+7h0EF6mPTptLW81pXnHmTtK3X1dl4ojNpYSZmh8EdPquYsruc7hFHy78GF7F23HtriL0wSy2VqNxeKnQySak2wG88NPP0hzCVxbgb5uMLh3+TgfMCLcpraQ3C+XTS2GYvdqDXN2PXc8PrtDI0PyS0cuYEGne729VT+P7</vt:lpwstr>
  </property>
  <property fmtid="{D5CDD505-2E9C-101B-9397-08002B2CF9AE}" pid="75" name="x1ye=75">
    <vt:lpwstr>BQlqqMzQ2HPqQlnf60fiochpDc4wjU0IgL4iijxvr4uRQaLRfu4g4TOWgbVAgEw7rN9K5MoXQmM8IFvgH4i/KMVIFSWpukY9PvDbAD8HJya6D7qpij3eUXtXBuIcgjpSfHhdtywZk2/avfrPon6h3/MARpZRdmg2o69XwJ78ONcW3h6V+Hk6AlX7E5B2UaJBFZG4ViQ6fmOJq8dupGQfru7ftkF8qoa4yxdqQmhPaFshdvmuYub7fd2ra99qWum</vt:lpwstr>
  </property>
  <property fmtid="{D5CDD505-2E9C-101B-9397-08002B2CF9AE}" pid="76" name="x1ye=76">
    <vt:lpwstr>jlOJ5auxJjmkGX2kMKeHHIlXErt8OSVo6dRPZENNLd3enTLAB+YBesMjrDkF0uuZgLszrNGExibLZLIF21d2Wng4Bg9njbO8XNwrX71sLvMCSFCcgQWfreQk4NNknWu/c0F/7uB3kDmQK1nPRy0Bz02fIom6noCTMx/hWtbm8vL5jYBfyAgoiAYs8UsKJNZ2OJYEv2/xnXEFuAeCEJM5fEhBJZOKXE52eyTRNksDWNKfRnPdCDVokEJvDnn5pO8</vt:lpwstr>
  </property>
  <property fmtid="{D5CDD505-2E9C-101B-9397-08002B2CF9AE}" pid="77" name="x1ye=77">
    <vt:lpwstr>sdWB4pdi1HQCV0cz02cck61lJoqi4dOHdFwHW6Fc5rKT2y77+5hKKF3Gfsi7UsXcgfx/dzrlYVdCVPgTU5RSSK2gQ99Y6VxX2lajKin4Sc5fvC/KBYBKjy75zvuoUBg4SNpv6WBkkm/McgV8HKVU4/FJZsBc/5rsTFEXo/m0HGl/fZveDeuiEO4mtQqAsahCBDkiZmUo86eAWGWRzJI3d2PGqoFgwPSUYF3MPz/LLPgKH2uBGMpu91rbS9Giw51</vt:lpwstr>
  </property>
  <property fmtid="{D5CDD505-2E9C-101B-9397-08002B2CF9AE}" pid="78" name="x1ye=78">
    <vt:lpwstr>SDfyxSbu/2zJp4Yh1EWx0me8L2d1zy+GJn/XUqCS2HBVSsHipQX7B62SbEzyqeW7gQhKJ0gTB//Ls/YJYRSVqtFFpom4MuuQV/a5RsF3hMa+vvkwp+w9vaNPzag/qYIQgysroVY5jVWOMCAMuJ8A1GssgWEGs+N/gZj2jJA2efCacJsXC8Omu4eRIiVFMTBHc1SS8bKGBofIqqwvJd0/MjUAFBkJMIfY3ieu2QQCiw8t5ArBqqAsQXlzfQCFrDA</vt:lpwstr>
  </property>
  <property fmtid="{D5CDD505-2E9C-101B-9397-08002B2CF9AE}" pid="79" name="x1ye=79">
    <vt:lpwstr>jrBIjBCt+lQgxujpHVNJdXiTKhwgEviUA8JYv7ZLn2X9DJ/jKmeijC/5fVLsdfoGNQzrltxpt6a/xwec1iQzX+mk4p3Hoj+IMgAHSToQMo7zP4YiM/xp1dHr6KJIPA7mLw+XfK6mwkwMvPgglPh8sjOqPEBLU6LyMgRgbOYdRkHQW+/XglaCRrQ28KFun737OgmANlmbHHeHPF6YW/qwYSjNMFyq3TSq0Pb6V5VK8yC0FXtpvzkbOXmjW3TrR0R</vt:lpwstr>
  </property>
  <property fmtid="{D5CDD505-2E9C-101B-9397-08002B2CF9AE}" pid="80" name="x1ye=8">
    <vt:lpwstr>Oa4WRyl6DxMqn/xb8M212kNrr6a/CLppm94W53vB/1z9/s0CN2se+IlSPYct+ncHpYiU87xMOiqYgurJxy5MRz/2PGvFzXHESdMpQeUCXG5QOrUvM7QmEK07cM02Yd/9so+8UITMfYoQ5rSHSdExdZU8Dld1pXC2V2s7c9FEOTmELKSjNOEesqNtnavv3hGbAOI0JBzVEo2f73iJxHyY7XCpRgQYtMHyUcwriFehpUkzsv/LO3LFJ1qUYaBZm50</vt:lpwstr>
  </property>
  <property fmtid="{D5CDD505-2E9C-101B-9397-08002B2CF9AE}" pid="81" name="x1ye=80">
    <vt:lpwstr>gU3c+nw7U7fZK+CCk6N1XO9EWECGXBXExjd83V5Oj8X1I1aUKYAhji6cQJKIlXjAnpgKbkkjOi6xbIK70dqDup96GyiEyoUH8kHlzZJNsPcCVHm/HLfQnRlq03Nlc/fJIPx1mpQGtB6sxzN2x0dgTfq07sS8U6xFcgGUGB7ewLGmSn4wCjZypcuQGyiiAdxAjoadHOsk9G/1TEelBo2v2m9It5gvAP/6aOkMOMc0IPkE4moRyK4ai2SzjY4sxxf</vt:lpwstr>
  </property>
  <property fmtid="{D5CDD505-2E9C-101B-9397-08002B2CF9AE}" pid="82" name="x1ye=81">
    <vt:lpwstr>nxlPDNpQflna08tB9/NOEI14RX7NQZJVJgRxEpoipd2ZfiJOVfrHhZwNtOyx6m/78hWKfPVQ0cAF+OW0OjGkXGVIQqPWYOmNxjiBfXjlYNk5Q05CFTaXRTbMNr+ieMIMn0BsMKyQCamJn+jKn2ZgRs+/tMHI7P7A9vsQI9GREtkxo2VI8beDUBzZsPLlmcwHCu9PA+xanGl4X7L19IP2GEbiyHkcutbGNRoMpj5DDTKkQgHOgTJjDmW5/5HlJd4</vt:lpwstr>
  </property>
  <property fmtid="{D5CDD505-2E9C-101B-9397-08002B2CF9AE}" pid="83" name="x1ye=82">
    <vt:lpwstr>JV8f39TMQ7wdKMrEIeklQ1duwwJjtZzZL1Zpu5yEUPzvFga1C4xTzrIyss7/lzWFS5bsVRSlYrZ5F4NTIH8r9DW27qBznOvnheLFU6jwFRWKz0skER9r2S0UTiUO8F933iqUrzASeKBcgs/N4VNE/+CRdAHcI1wMKXseJgNCoZTnfvWSm81rLF9QqVB7G9Wfn09c4q8svHcsZMFTRlH1O2+T9bVf4BmRCErqBRAAA=</vt:lpwstr>
  </property>
  <property fmtid="{D5CDD505-2E9C-101B-9397-08002B2CF9AE}" pid="84" name="x1ye=9">
    <vt:lpwstr>8qGdMpdiYXBX+SBbCZ57QG1BxdzGCQuX4gkrXVwvLdX1e0FFhcPmsWHvUMvTCfM51uxLl0s97unqwH4pQEcwyvN5b00BZiENA3DGgMnWReb88Ur/WveRpNIP11q5uB+TtyOtdgIhfO0YO+fzsVzY/QR7jLbeQzcHdX5tC2WVGVsUry076pF3bXDs7d+jsVy6xPkhMeBJXXB37LsX3ijxwz032C9hObydmsZNf4FeXE18APxg6n/Q0ZITvT5813I</vt:lpwstr>
  </property>
</Properties>
</file>